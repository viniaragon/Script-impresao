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1DED149E" w14:textId="77777777" w:rsidR="002F2044" w:rsidRDefault="002F2044" w:rsidP="0053152A">
      <w:pPr>
        <w:jc w:val="both"/>
      </w:pPr>
    </w:p>
    <w:p w14:paraId="2B3CA2ED" w14:textId="77777777" w:rsidR="00F04183" w:rsidRDefault="00F04183" w:rsidP="0053152A">
      <w:pPr>
        <w:jc w:val="both"/>
      </w:pPr>
    </w:p>
    <w:p w14:paraId="6E9B3283" w14:textId="7CB5B739" w:rsidR="00C53206" w:rsidRPr="00C53206" w:rsidRDefault="00C53206" w:rsidP="00C53206">
      <w:pPr>
        <w:tabs>
          <w:tab w:val="left" w:pos="7005"/>
        </w:tabs>
        <w:rPr>
          <w:sz w:val="28"/>
          <w:szCs w:val="28"/>
        </w:rPr>
      </w:pPr>
      <w:bookmarkStart w:id="0" w:name="_GoBack"/>
      <w:bookmarkEnd w:id="0"/>
    </w:p>
    <w:sectPr w:rsidR="00C53206" w:rsidRPr="00C53206" w:rsidSect="0019507B">
      <w:headerReference w:type="even" r:id="rId8"/>
      <w:headerReference w:type="default" r:id="rId9"/>
      <w:headerReference w:type="first" r:id="rId10"/>
      <w:footnotePr>
        <w:pos w:val="beneathText"/>
      </w:footnotePr>
      <w:pgSz w:w="11905" w:h="16837"/>
      <w:pgMar w:top="748" w:right="1701" w:bottom="1135" w:left="1701" w:header="539" w:footer="1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2A34D6" w14:textId="77777777" w:rsidR="009B591A" w:rsidRDefault="009B591A">
      <w:r>
        <w:separator/>
      </w:r>
    </w:p>
  </w:endnote>
  <w:endnote w:type="continuationSeparator" w:id="0">
    <w:p w14:paraId="0B9B1045" w14:textId="77777777" w:rsidR="009B591A" w:rsidRDefault="009B5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2A4001" w14:textId="77777777" w:rsidR="009B591A" w:rsidRDefault="009B591A">
      <w:r>
        <w:separator/>
      </w:r>
    </w:p>
  </w:footnote>
  <w:footnote w:type="continuationSeparator" w:id="0">
    <w:p w14:paraId="20404A59" w14:textId="77777777" w:rsidR="009B591A" w:rsidRDefault="009B5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8C48C4" w14:textId="3E3746C5" w:rsidR="00896793" w:rsidRDefault="00896793">
    <w:pPr>
      <w:pStyle w:val="Cabealho"/>
    </w:pPr>
    <w:r>
      <w:rPr>
        <w:noProof/>
        <w:lang w:eastAsia="pt-BR"/>
      </w:rPr>
      <w:drawing>
        <wp:inline distT="0" distB="0" distL="0" distR="0" wp14:anchorId="5F856A60" wp14:editId="1C4EC2D6">
          <wp:extent cx="1407160" cy="1908175"/>
          <wp:effectExtent l="19050" t="0" r="2540" b="0"/>
          <wp:docPr id="25" name="Imagem 25" descr="TIMBRE PARA DOC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IMBRE PARA DOC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7160" cy="1908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25004F" w14:textId="77777777" w:rsidR="00896793" w:rsidRPr="00960429" w:rsidRDefault="00896793" w:rsidP="00960429">
    <w:pPr>
      <w:keepNext/>
      <w:suppressAutoHyphens w:val="0"/>
      <w:ind w:left="993"/>
      <w:outlineLvl w:val="0"/>
      <w:rPr>
        <w:b/>
        <w:bCs/>
        <w:lang w:eastAsia="pt-BR"/>
      </w:rPr>
    </w:pPr>
    <w:bookmarkStart w:id="1" w:name="_Hlk60599732"/>
    <w:r w:rsidRPr="00960429">
      <w:rPr>
        <w:rFonts w:ascii="Arial" w:hAnsi="Arial" w:cs="Arial"/>
        <w:b/>
        <w:bCs/>
        <w:noProof/>
        <w:sz w:val="32"/>
        <w:lang w:eastAsia="pt-BR"/>
      </w:rPr>
      <w:drawing>
        <wp:anchor distT="0" distB="0" distL="114300" distR="114300" simplePos="0" relativeHeight="251661824" behindDoc="1" locked="0" layoutInCell="1" allowOverlap="1" wp14:anchorId="14955D0B" wp14:editId="411F258B">
          <wp:simplePos x="0" y="0"/>
          <wp:positionH relativeFrom="column">
            <wp:posOffset>-720090</wp:posOffset>
          </wp:positionH>
          <wp:positionV relativeFrom="paragraph">
            <wp:posOffset>-135890</wp:posOffset>
          </wp:positionV>
          <wp:extent cx="831215" cy="112395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encoi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31215" cy="1123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lang w:eastAsia="pt-BR"/>
      </w:rPr>
      <w:t xml:space="preserve">                 </w:t>
    </w:r>
    <w:r w:rsidRPr="00960429">
      <w:rPr>
        <w:b/>
        <w:bCs/>
        <w:lang w:eastAsia="pt-BR"/>
      </w:rPr>
      <w:t xml:space="preserve">HOSPITAL </w:t>
    </w:r>
    <w:r>
      <w:rPr>
        <w:b/>
        <w:bCs/>
        <w:lang w:eastAsia="pt-BR"/>
      </w:rPr>
      <w:t xml:space="preserve">MUNICIPAL </w:t>
    </w:r>
    <w:r w:rsidRPr="00960429">
      <w:rPr>
        <w:b/>
        <w:bCs/>
        <w:lang w:eastAsia="pt-BR"/>
      </w:rPr>
      <w:t>JOÃO CAMPOS</w:t>
    </w:r>
  </w:p>
  <w:p w14:paraId="0D89A35B" w14:textId="77777777" w:rsidR="00896793" w:rsidRPr="00960429" w:rsidRDefault="00896793" w:rsidP="00960429">
    <w:pPr>
      <w:tabs>
        <w:tab w:val="left" w:pos="2310"/>
      </w:tabs>
      <w:suppressAutoHyphens w:val="0"/>
      <w:jc w:val="center"/>
      <w:rPr>
        <w:rFonts w:ascii="Arial" w:hAnsi="Arial" w:cs="Arial"/>
        <w:b/>
        <w:lang w:eastAsia="pt-BR"/>
      </w:rPr>
    </w:pPr>
    <w:r w:rsidRPr="00960429">
      <w:rPr>
        <w:rFonts w:ascii="Arial" w:hAnsi="Arial" w:cs="Arial"/>
        <w:b/>
        <w:lang w:eastAsia="pt-BR"/>
      </w:rPr>
      <w:t>Rua Antônio Guimarães, s/n, Centro</w:t>
    </w:r>
  </w:p>
  <w:p w14:paraId="744C8690" w14:textId="77777777" w:rsidR="00896793" w:rsidRPr="00960429" w:rsidRDefault="00896793" w:rsidP="00960429">
    <w:pPr>
      <w:tabs>
        <w:tab w:val="left" w:pos="2310"/>
      </w:tabs>
      <w:suppressAutoHyphens w:val="0"/>
      <w:jc w:val="center"/>
      <w:rPr>
        <w:rFonts w:ascii="Arial" w:hAnsi="Arial" w:cs="Arial"/>
        <w:b/>
        <w:lang w:eastAsia="pt-BR"/>
      </w:rPr>
    </w:pPr>
    <w:r w:rsidRPr="00960429">
      <w:rPr>
        <w:rFonts w:ascii="Arial" w:hAnsi="Arial" w:cs="Arial"/>
        <w:b/>
        <w:lang w:eastAsia="pt-BR"/>
      </w:rPr>
      <w:t>Tanquinho-Bahia, CEP 44.160-000</w:t>
    </w:r>
  </w:p>
  <w:p w14:paraId="36D33E78" w14:textId="77777777" w:rsidR="00896793" w:rsidRPr="00960429" w:rsidRDefault="00896793" w:rsidP="00960429">
    <w:pPr>
      <w:tabs>
        <w:tab w:val="left" w:pos="2310"/>
      </w:tabs>
      <w:suppressAutoHyphens w:val="0"/>
      <w:jc w:val="center"/>
      <w:rPr>
        <w:rFonts w:ascii="Arial" w:hAnsi="Arial" w:cs="Arial"/>
        <w:b/>
        <w:lang w:eastAsia="pt-BR"/>
      </w:rPr>
    </w:pPr>
    <w:r w:rsidRPr="00960429">
      <w:rPr>
        <w:rFonts w:ascii="Arial" w:hAnsi="Arial" w:cs="Arial"/>
        <w:b/>
        <w:lang w:eastAsia="pt-BR"/>
      </w:rPr>
      <w:t>Telefax: (75)32492128 /2075</w:t>
    </w:r>
  </w:p>
  <w:p w14:paraId="61105AAF" w14:textId="69A2C606" w:rsidR="00896793" w:rsidRPr="00566247" w:rsidRDefault="00896793" w:rsidP="0010076C">
    <w:pPr>
      <w:pStyle w:val="Cabealho"/>
      <w:spacing w:line="360" w:lineRule="auto"/>
      <w:ind w:left="2977" w:hanging="2977"/>
      <w:jc w:val="center"/>
      <w:rPr>
        <w:rFonts w:ascii="Bookman Old Style" w:hAnsi="Bookman Old Style"/>
        <w:b/>
        <w:bCs/>
        <w:sz w:val="28"/>
        <w:szCs w:val="32"/>
      </w:rPr>
    </w:pPr>
  </w:p>
  <w:bookmarkEnd w:id="1"/>
  <w:p w14:paraId="4B73C44A" w14:textId="77777777" w:rsidR="00896793" w:rsidRDefault="00896793">
    <w:pPr>
      <w:pStyle w:val="Cabealho"/>
      <w:ind w:left="1701" w:hanging="1985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A8972B" w14:textId="0A642049" w:rsidR="00896793" w:rsidRDefault="008967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lowerLetter"/>
      <w:lvlText w:val="%1)"/>
      <w:lvlJc w:val="left"/>
      <w:pPr>
        <w:tabs>
          <w:tab w:val="num" w:pos="2535"/>
        </w:tabs>
        <w:ind w:left="2535" w:hanging="375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singleLevel"/>
    <w:tmpl w:val="00000004"/>
    <w:name w:val="WW8Num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24"/>
        <w:szCs w:val="24"/>
      </w:rPr>
    </w:lvl>
  </w:abstractNum>
  <w:abstractNum w:abstractNumId="4" w15:restartNumberingAfterBreak="0">
    <w:nsid w:val="00000005"/>
    <w:multiLevelType w:val="singleLevel"/>
    <w:tmpl w:val="00000005"/>
    <w:name w:val="WW8Num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00000006"/>
    <w:multiLevelType w:val="singleLevel"/>
    <w:tmpl w:val="00000006"/>
    <w:name w:val="WW8Num9"/>
    <w:lvl w:ilvl="0">
      <w:start w:val="1"/>
      <w:numFmt w:val="lowerLetter"/>
      <w:lvlText w:val="%1)"/>
      <w:lvlJc w:val="left"/>
      <w:pPr>
        <w:tabs>
          <w:tab w:val="num" w:pos="1854"/>
        </w:tabs>
        <w:ind w:left="1854" w:hanging="360"/>
      </w:pPr>
      <w:rPr>
        <w:rFonts w:eastAsia="Arial"/>
      </w:rPr>
    </w:lvl>
  </w:abstractNum>
  <w:abstractNum w:abstractNumId="6" w15:restartNumberingAfterBreak="0">
    <w:nsid w:val="00000007"/>
    <w:multiLevelType w:val="singleLevel"/>
    <w:tmpl w:val="00000007"/>
    <w:name w:val="WW8Num1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00000008"/>
    <w:multiLevelType w:val="singleLevel"/>
    <w:tmpl w:val="00000008"/>
    <w:name w:val="WW8Num19"/>
    <w:lvl w:ilvl="0">
      <w:start w:val="1"/>
      <w:numFmt w:val="lowerLetter"/>
      <w:lvlText w:val="%1)"/>
      <w:lvlJc w:val="left"/>
      <w:pPr>
        <w:tabs>
          <w:tab w:val="num" w:pos="2574"/>
        </w:tabs>
        <w:ind w:left="2574" w:hanging="360"/>
      </w:pPr>
      <w:rPr>
        <w:b w:val="0"/>
        <w:i w:val="0"/>
      </w:rPr>
    </w:lvl>
  </w:abstractNum>
  <w:abstractNum w:abstractNumId="8" w15:restartNumberingAfterBreak="0">
    <w:nsid w:val="00000009"/>
    <w:multiLevelType w:val="multilevel"/>
    <w:tmpl w:val="00000009"/>
    <w:name w:val="WW8Num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Aria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6F8551D"/>
    <w:multiLevelType w:val="multilevel"/>
    <w:tmpl w:val="28D602AC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81C0E77"/>
    <w:multiLevelType w:val="hybridMultilevel"/>
    <w:tmpl w:val="3D624CD0"/>
    <w:lvl w:ilvl="0" w:tplc="51BC0D74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D3A110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04052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55A032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F43E8B5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30014A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4402F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FB7EC7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5386D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A2541B3"/>
    <w:multiLevelType w:val="hybridMultilevel"/>
    <w:tmpl w:val="79C291C8"/>
    <w:lvl w:ilvl="0" w:tplc="1F38F5D0">
      <w:start w:val="1"/>
      <w:numFmt w:val="upperRoman"/>
      <w:lvlText w:val="%1"/>
      <w:lvlJc w:val="left"/>
      <w:pPr>
        <w:ind w:left="56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69EBF5E">
      <w:start w:val="1"/>
      <w:numFmt w:val="lowerLetter"/>
      <w:lvlText w:val="%2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96A647A">
      <w:start w:val="1"/>
      <w:numFmt w:val="lowerRoman"/>
      <w:lvlText w:val="%3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0BAE85AC">
      <w:start w:val="1"/>
      <w:numFmt w:val="decimal"/>
      <w:lvlText w:val="%4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6CA1744">
      <w:start w:val="1"/>
      <w:numFmt w:val="lowerLetter"/>
      <w:lvlText w:val="%5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A940CE2">
      <w:start w:val="1"/>
      <w:numFmt w:val="lowerRoman"/>
      <w:lvlText w:val="%6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74B27576">
      <w:start w:val="1"/>
      <w:numFmt w:val="decimal"/>
      <w:lvlText w:val="%7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9C6E5DC">
      <w:start w:val="1"/>
      <w:numFmt w:val="lowerLetter"/>
      <w:lvlText w:val="%8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E8B4BE26">
      <w:start w:val="1"/>
      <w:numFmt w:val="lowerRoman"/>
      <w:lvlText w:val="%9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641F2A"/>
    <w:multiLevelType w:val="hybridMultilevel"/>
    <w:tmpl w:val="7AC42966"/>
    <w:lvl w:ilvl="0" w:tplc="AFCCC3FC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0B4687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8A05D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2E6444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112C8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9F666E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FE9EB5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40686B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7076F6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4FD4313"/>
    <w:multiLevelType w:val="hybridMultilevel"/>
    <w:tmpl w:val="BF1669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2229CF"/>
    <w:multiLevelType w:val="hybridMultilevel"/>
    <w:tmpl w:val="6616C160"/>
    <w:lvl w:ilvl="0" w:tplc="FBDE1054">
      <w:start w:val="1"/>
      <w:numFmt w:val="lowerLetter"/>
      <w:lvlText w:val="%1)"/>
      <w:lvlJc w:val="left"/>
      <w:pPr>
        <w:ind w:left="56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C6E6E5F8">
      <w:start w:val="1"/>
      <w:numFmt w:val="lowerLetter"/>
      <w:lvlText w:val="%2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F918C8C6">
      <w:start w:val="1"/>
      <w:numFmt w:val="lowerRoman"/>
      <w:lvlText w:val="%3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C0C62B8">
      <w:start w:val="1"/>
      <w:numFmt w:val="decimal"/>
      <w:lvlText w:val="%4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61AFE7E">
      <w:start w:val="1"/>
      <w:numFmt w:val="lowerLetter"/>
      <w:lvlText w:val="%5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2D6E02E">
      <w:start w:val="1"/>
      <w:numFmt w:val="lowerRoman"/>
      <w:lvlText w:val="%6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FF24A448">
      <w:start w:val="1"/>
      <w:numFmt w:val="decimal"/>
      <w:lvlText w:val="%7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F6A0F720">
      <w:start w:val="1"/>
      <w:numFmt w:val="lowerLetter"/>
      <w:lvlText w:val="%8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42AC32E4">
      <w:start w:val="1"/>
      <w:numFmt w:val="lowerRoman"/>
      <w:lvlText w:val="%9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1F542FD"/>
    <w:multiLevelType w:val="multilevel"/>
    <w:tmpl w:val="66DC717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D053A13"/>
    <w:multiLevelType w:val="hybridMultilevel"/>
    <w:tmpl w:val="C30E7E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7032F6"/>
    <w:multiLevelType w:val="hybridMultilevel"/>
    <w:tmpl w:val="6D305DD0"/>
    <w:lvl w:ilvl="0" w:tplc="8A764DE8">
      <w:start w:val="1"/>
      <w:numFmt w:val="lowerLetter"/>
      <w:lvlText w:val="%1)"/>
      <w:lvlJc w:val="left"/>
      <w:pPr>
        <w:ind w:left="56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8BA665E">
      <w:start w:val="1"/>
      <w:numFmt w:val="lowerLetter"/>
      <w:lvlText w:val="%2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A12C92A4">
      <w:start w:val="1"/>
      <w:numFmt w:val="lowerRoman"/>
      <w:lvlText w:val="%3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D429FB2">
      <w:start w:val="1"/>
      <w:numFmt w:val="decimal"/>
      <w:lvlText w:val="%4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E6BAF960">
      <w:start w:val="1"/>
      <w:numFmt w:val="lowerLetter"/>
      <w:lvlText w:val="%5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7076E9A2">
      <w:start w:val="1"/>
      <w:numFmt w:val="lowerRoman"/>
      <w:lvlText w:val="%6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ACEC7958">
      <w:start w:val="1"/>
      <w:numFmt w:val="decimal"/>
      <w:lvlText w:val="%7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36A71EE">
      <w:start w:val="1"/>
      <w:numFmt w:val="lowerLetter"/>
      <w:lvlText w:val="%8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33965ADC">
      <w:start w:val="1"/>
      <w:numFmt w:val="lowerRoman"/>
      <w:lvlText w:val="%9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FCE0D73"/>
    <w:multiLevelType w:val="hybridMultilevel"/>
    <w:tmpl w:val="3878C1C2"/>
    <w:lvl w:ilvl="0" w:tplc="D6005B02">
      <w:start w:val="1"/>
      <w:numFmt w:val="upperRoman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30E497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9C305E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EC096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8A60D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10CA96C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488BE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3DC0D7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C44C27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4F46CC0"/>
    <w:multiLevelType w:val="hybridMultilevel"/>
    <w:tmpl w:val="618226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F05483"/>
    <w:multiLevelType w:val="hybridMultilevel"/>
    <w:tmpl w:val="E77CFED4"/>
    <w:lvl w:ilvl="0" w:tplc="B4BAFC54">
      <w:start w:val="1"/>
      <w:numFmt w:val="upperRoman"/>
      <w:lvlText w:val="%1"/>
      <w:lvlJc w:val="left"/>
      <w:pPr>
        <w:ind w:left="56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A00C1EE">
      <w:start w:val="1"/>
      <w:numFmt w:val="lowerLetter"/>
      <w:lvlText w:val="%2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142E4BE">
      <w:start w:val="1"/>
      <w:numFmt w:val="lowerRoman"/>
      <w:lvlText w:val="%3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98A6B56">
      <w:start w:val="1"/>
      <w:numFmt w:val="decimal"/>
      <w:lvlText w:val="%4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482C47F2">
      <w:start w:val="1"/>
      <w:numFmt w:val="lowerLetter"/>
      <w:lvlText w:val="%5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5B67222">
      <w:start w:val="1"/>
      <w:numFmt w:val="lowerRoman"/>
      <w:lvlText w:val="%6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23A27C9A">
      <w:start w:val="1"/>
      <w:numFmt w:val="decimal"/>
      <w:lvlText w:val="%7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344BA7E">
      <w:start w:val="1"/>
      <w:numFmt w:val="lowerLetter"/>
      <w:lvlText w:val="%8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1E5C00EE">
      <w:start w:val="1"/>
      <w:numFmt w:val="lowerRoman"/>
      <w:lvlText w:val="%9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E62730D"/>
    <w:multiLevelType w:val="hybridMultilevel"/>
    <w:tmpl w:val="299ED71C"/>
    <w:lvl w:ilvl="0" w:tplc="0CD8FC9A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2F78704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BDF05A1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1BCC9A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6CE61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2CA887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3E408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260276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338F2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B10631D"/>
    <w:multiLevelType w:val="hybridMultilevel"/>
    <w:tmpl w:val="3014BCBC"/>
    <w:lvl w:ilvl="0" w:tplc="1A3CC184">
      <w:start w:val="1"/>
      <w:numFmt w:val="upperRoman"/>
      <w:lvlText w:val="%1"/>
      <w:lvlJc w:val="left"/>
      <w:pPr>
        <w:ind w:left="56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A96BBFA">
      <w:start w:val="1"/>
      <w:numFmt w:val="lowerLetter"/>
      <w:lvlText w:val="%2"/>
      <w:lvlJc w:val="left"/>
      <w:pPr>
        <w:ind w:left="164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0481C78">
      <w:start w:val="1"/>
      <w:numFmt w:val="lowerRoman"/>
      <w:lvlText w:val="%3"/>
      <w:lvlJc w:val="left"/>
      <w:pPr>
        <w:ind w:left="236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B17EB42C">
      <w:start w:val="1"/>
      <w:numFmt w:val="decimal"/>
      <w:lvlText w:val="%4"/>
      <w:lvlJc w:val="left"/>
      <w:pPr>
        <w:ind w:left="308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740201A4">
      <w:start w:val="1"/>
      <w:numFmt w:val="lowerLetter"/>
      <w:lvlText w:val="%5"/>
      <w:lvlJc w:val="left"/>
      <w:pPr>
        <w:ind w:left="380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996AFD8">
      <w:start w:val="1"/>
      <w:numFmt w:val="lowerRoman"/>
      <w:lvlText w:val="%6"/>
      <w:lvlJc w:val="left"/>
      <w:pPr>
        <w:ind w:left="452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3A6BFEA">
      <w:start w:val="1"/>
      <w:numFmt w:val="decimal"/>
      <w:lvlText w:val="%7"/>
      <w:lvlJc w:val="left"/>
      <w:pPr>
        <w:ind w:left="524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12C3526">
      <w:start w:val="1"/>
      <w:numFmt w:val="lowerLetter"/>
      <w:lvlText w:val="%8"/>
      <w:lvlJc w:val="left"/>
      <w:pPr>
        <w:ind w:left="596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D8AAC2C">
      <w:start w:val="1"/>
      <w:numFmt w:val="lowerRoman"/>
      <w:lvlText w:val="%9"/>
      <w:lvlJc w:val="left"/>
      <w:pPr>
        <w:ind w:left="6687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8"/>
  </w:num>
  <w:num w:numId="11">
    <w:abstractNumId w:val="12"/>
  </w:num>
  <w:num w:numId="12">
    <w:abstractNumId w:val="20"/>
  </w:num>
  <w:num w:numId="13">
    <w:abstractNumId w:val="22"/>
  </w:num>
  <w:num w:numId="14">
    <w:abstractNumId w:val="10"/>
  </w:num>
  <w:num w:numId="15">
    <w:abstractNumId w:val="17"/>
  </w:num>
  <w:num w:numId="16">
    <w:abstractNumId w:val="11"/>
  </w:num>
  <w:num w:numId="17">
    <w:abstractNumId w:val="14"/>
  </w:num>
  <w:num w:numId="18">
    <w:abstractNumId w:val="21"/>
  </w:num>
  <w:num w:numId="19">
    <w:abstractNumId w:val="19"/>
  </w:num>
  <w:num w:numId="20">
    <w:abstractNumId w:val="9"/>
  </w:num>
  <w:num w:numId="21">
    <w:abstractNumId w:val="15"/>
  </w:num>
  <w:num w:numId="22">
    <w:abstractNumId w:val="16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DD9"/>
    <w:rsid w:val="00010893"/>
    <w:rsid w:val="00022E0F"/>
    <w:rsid w:val="00026AD7"/>
    <w:rsid w:val="00030EBE"/>
    <w:rsid w:val="00035B35"/>
    <w:rsid w:val="00037196"/>
    <w:rsid w:val="00044F00"/>
    <w:rsid w:val="00046517"/>
    <w:rsid w:val="00047617"/>
    <w:rsid w:val="00054534"/>
    <w:rsid w:val="000601B7"/>
    <w:rsid w:val="00066774"/>
    <w:rsid w:val="00072890"/>
    <w:rsid w:val="0008648D"/>
    <w:rsid w:val="00091AAB"/>
    <w:rsid w:val="0009253F"/>
    <w:rsid w:val="00096DC0"/>
    <w:rsid w:val="000A69B4"/>
    <w:rsid w:val="000B0DAF"/>
    <w:rsid w:val="000B342A"/>
    <w:rsid w:val="000B3D62"/>
    <w:rsid w:val="000B7E09"/>
    <w:rsid w:val="000C1758"/>
    <w:rsid w:val="000C381F"/>
    <w:rsid w:val="000D3B30"/>
    <w:rsid w:val="000D4969"/>
    <w:rsid w:val="000D5BA5"/>
    <w:rsid w:val="000E1551"/>
    <w:rsid w:val="000E42E0"/>
    <w:rsid w:val="000F1375"/>
    <w:rsid w:val="000F31D4"/>
    <w:rsid w:val="000F5F30"/>
    <w:rsid w:val="0010076C"/>
    <w:rsid w:val="001050D1"/>
    <w:rsid w:val="00106D9D"/>
    <w:rsid w:val="00110146"/>
    <w:rsid w:val="00122BAB"/>
    <w:rsid w:val="00123771"/>
    <w:rsid w:val="0013175D"/>
    <w:rsid w:val="001436B1"/>
    <w:rsid w:val="00150CA5"/>
    <w:rsid w:val="00151514"/>
    <w:rsid w:val="00163F86"/>
    <w:rsid w:val="00165006"/>
    <w:rsid w:val="00175636"/>
    <w:rsid w:val="00186E2E"/>
    <w:rsid w:val="00191A6C"/>
    <w:rsid w:val="0019507B"/>
    <w:rsid w:val="001961CA"/>
    <w:rsid w:val="001B0409"/>
    <w:rsid w:val="001B1B90"/>
    <w:rsid w:val="001B5956"/>
    <w:rsid w:val="001C772C"/>
    <w:rsid w:val="001D1A6D"/>
    <w:rsid w:val="001E141B"/>
    <w:rsid w:val="001E6BA9"/>
    <w:rsid w:val="001F4577"/>
    <w:rsid w:val="001F4733"/>
    <w:rsid w:val="001F5385"/>
    <w:rsid w:val="00205B12"/>
    <w:rsid w:val="002073ED"/>
    <w:rsid w:val="002100D5"/>
    <w:rsid w:val="002105E7"/>
    <w:rsid w:val="00215279"/>
    <w:rsid w:val="00241BC3"/>
    <w:rsid w:val="00243515"/>
    <w:rsid w:val="00243E2A"/>
    <w:rsid w:val="002542D5"/>
    <w:rsid w:val="0025751F"/>
    <w:rsid w:val="002618EC"/>
    <w:rsid w:val="00262BD9"/>
    <w:rsid w:val="0026528B"/>
    <w:rsid w:val="0026727E"/>
    <w:rsid w:val="00270BF8"/>
    <w:rsid w:val="00277747"/>
    <w:rsid w:val="002846B3"/>
    <w:rsid w:val="00284CA8"/>
    <w:rsid w:val="00294DCB"/>
    <w:rsid w:val="00295F7C"/>
    <w:rsid w:val="002A32D9"/>
    <w:rsid w:val="002B1D27"/>
    <w:rsid w:val="002B4326"/>
    <w:rsid w:val="002B58D9"/>
    <w:rsid w:val="002B640B"/>
    <w:rsid w:val="002C2829"/>
    <w:rsid w:val="002C67C5"/>
    <w:rsid w:val="002F0A66"/>
    <w:rsid w:val="002F2044"/>
    <w:rsid w:val="002F2926"/>
    <w:rsid w:val="002F5109"/>
    <w:rsid w:val="003047C0"/>
    <w:rsid w:val="0030563E"/>
    <w:rsid w:val="00310C8F"/>
    <w:rsid w:val="003162A6"/>
    <w:rsid w:val="003219D8"/>
    <w:rsid w:val="00322A92"/>
    <w:rsid w:val="0032305A"/>
    <w:rsid w:val="003232DF"/>
    <w:rsid w:val="00324800"/>
    <w:rsid w:val="00331EB9"/>
    <w:rsid w:val="00333318"/>
    <w:rsid w:val="00335EC8"/>
    <w:rsid w:val="003425B4"/>
    <w:rsid w:val="00344B38"/>
    <w:rsid w:val="00350B44"/>
    <w:rsid w:val="00371FAB"/>
    <w:rsid w:val="003739AD"/>
    <w:rsid w:val="00386429"/>
    <w:rsid w:val="0038786A"/>
    <w:rsid w:val="0039197C"/>
    <w:rsid w:val="0039503E"/>
    <w:rsid w:val="00396A27"/>
    <w:rsid w:val="003A07A1"/>
    <w:rsid w:val="003A25BB"/>
    <w:rsid w:val="003A39D1"/>
    <w:rsid w:val="003A6C3D"/>
    <w:rsid w:val="003B7AE9"/>
    <w:rsid w:val="003C1BA3"/>
    <w:rsid w:val="003C30F0"/>
    <w:rsid w:val="003C4A99"/>
    <w:rsid w:val="003C74B3"/>
    <w:rsid w:val="003D0703"/>
    <w:rsid w:val="003D4B80"/>
    <w:rsid w:val="003D7865"/>
    <w:rsid w:val="003E339F"/>
    <w:rsid w:val="00402562"/>
    <w:rsid w:val="0040780A"/>
    <w:rsid w:val="00407F46"/>
    <w:rsid w:val="00410CB6"/>
    <w:rsid w:val="00422159"/>
    <w:rsid w:val="00445E79"/>
    <w:rsid w:val="004467ED"/>
    <w:rsid w:val="00450B55"/>
    <w:rsid w:val="00450F74"/>
    <w:rsid w:val="004528EE"/>
    <w:rsid w:val="00452B30"/>
    <w:rsid w:val="00457685"/>
    <w:rsid w:val="00460651"/>
    <w:rsid w:val="0046109E"/>
    <w:rsid w:val="004616DB"/>
    <w:rsid w:val="00463145"/>
    <w:rsid w:val="0046730A"/>
    <w:rsid w:val="00467836"/>
    <w:rsid w:val="00476C54"/>
    <w:rsid w:val="004830B8"/>
    <w:rsid w:val="004927C8"/>
    <w:rsid w:val="00492E51"/>
    <w:rsid w:val="004940BD"/>
    <w:rsid w:val="00495075"/>
    <w:rsid w:val="00496AB6"/>
    <w:rsid w:val="004A7CE7"/>
    <w:rsid w:val="004B7A78"/>
    <w:rsid w:val="004C354C"/>
    <w:rsid w:val="004C39BE"/>
    <w:rsid w:val="004D3F8D"/>
    <w:rsid w:val="004D67F4"/>
    <w:rsid w:val="004D7716"/>
    <w:rsid w:val="004E48F0"/>
    <w:rsid w:val="004E7A02"/>
    <w:rsid w:val="004F2D25"/>
    <w:rsid w:val="004F7701"/>
    <w:rsid w:val="00500DD8"/>
    <w:rsid w:val="005160D7"/>
    <w:rsid w:val="00521341"/>
    <w:rsid w:val="00523C98"/>
    <w:rsid w:val="00523F1F"/>
    <w:rsid w:val="005255DE"/>
    <w:rsid w:val="005275B4"/>
    <w:rsid w:val="0053152A"/>
    <w:rsid w:val="0053724A"/>
    <w:rsid w:val="005403C6"/>
    <w:rsid w:val="005526DD"/>
    <w:rsid w:val="00560488"/>
    <w:rsid w:val="00564327"/>
    <w:rsid w:val="00566247"/>
    <w:rsid w:val="0057196C"/>
    <w:rsid w:val="0057420D"/>
    <w:rsid w:val="005763C6"/>
    <w:rsid w:val="0058687F"/>
    <w:rsid w:val="00587E96"/>
    <w:rsid w:val="005958D2"/>
    <w:rsid w:val="005A2FDA"/>
    <w:rsid w:val="005A7F59"/>
    <w:rsid w:val="005B14A5"/>
    <w:rsid w:val="005B2A07"/>
    <w:rsid w:val="005B3D61"/>
    <w:rsid w:val="005B6FAB"/>
    <w:rsid w:val="005C28EE"/>
    <w:rsid w:val="005C303B"/>
    <w:rsid w:val="005D1956"/>
    <w:rsid w:val="005E46BC"/>
    <w:rsid w:val="005F0BF4"/>
    <w:rsid w:val="005F26FD"/>
    <w:rsid w:val="005F5CB0"/>
    <w:rsid w:val="005F60FF"/>
    <w:rsid w:val="005F793C"/>
    <w:rsid w:val="00600749"/>
    <w:rsid w:val="006054A4"/>
    <w:rsid w:val="00605D25"/>
    <w:rsid w:val="00611559"/>
    <w:rsid w:val="00616254"/>
    <w:rsid w:val="00620957"/>
    <w:rsid w:val="00630297"/>
    <w:rsid w:val="006343B7"/>
    <w:rsid w:val="00634802"/>
    <w:rsid w:val="006362E5"/>
    <w:rsid w:val="00636CAD"/>
    <w:rsid w:val="006370F2"/>
    <w:rsid w:val="00644A41"/>
    <w:rsid w:val="006516F0"/>
    <w:rsid w:val="006527D5"/>
    <w:rsid w:val="00653482"/>
    <w:rsid w:val="00655B0A"/>
    <w:rsid w:val="00660DD9"/>
    <w:rsid w:val="00671C9A"/>
    <w:rsid w:val="00674790"/>
    <w:rsid w:val="006859E3"/>
    <w:rsid w:val="00695E45"/>
    <w:rsid w:val="006A5E8F"/>
    <w:rsid w:val="006B37B5"/>
    <w:rsid w:val="006B5DAD"/>
    <w:rsid w:val="006B7197"/>
    <w:rsid w:val="006C3EB0"/>
    <w:rsid w:val="006C50C3"/>
    <w:rsid w:val="006C67F3"/>
    <w:rsid w:val="006D11B5"/>
    <w:rsid w:val="006D7346"/>
    <w:rsid w:val="006D748B"/>
    <w:rsid w:val="006E1101"/>
    <w:rsid w:val="006E3A53"/>
    <w:rsid w:val="006E6138"/>
    <w:rsid w:val="006F121A"/>
    <w:rsid w:val="0070734E"/>
    <w:rsid w:val="00712E6C"/>
    <w:rsid w:val="00715D51"/>
    <w:rsid w:val="00723DFB"/>
    <w:rsid w:val="00736436"/>
    <w:rsid w:val="007445EA"/>
    <w:rsid w:val="007507E8"/>
    <w:rsid w:val="00750CAF"/>
    <w:rsid w:val="00754473"/>
    <w:rsid w:val="00760A33"/>
    <w:rsid w:val="0078239B"/>
    <w:rsid w:val="007A3DF2"/>
    <w:rsid w:val="007A613D"/>
    <w:rsid w:val="007B152F"/>
    <w:rsid w:val="007B244A"/>
    <w:rsid w:val="007B6FB2"/>
    <w:rsid w:val="007C35D0"/>
    <w:rsid w:val="007C4564"/>
    <w:rsid w:val="007E4565"/>
    <w:rsid w:val="007F168F"/>
    <w:rsid w:val="007F1C54"/>
    <w:rsid w:val="007F3624"/>
    <w:rsid w:val="007F3729"/>
    <w:rsid w:val="007F74D5"/>
    <w:rsid w:val="007F7D11"/>
    <w:rsid w:val="00801DE9"/>
    <w:rsid w:val="008118C9"/>
    <w:rsid w:val="00812AA6"/>
    <w:rsid w:val="008166ED"/>
    <w:rsid w:val="0084214C"/>
    <w:rsid w:val="008457E1"/>
    <w:rsid w:val="00846EBD"/>
    <w:rsid w:val="00847FD7"/>
    <w:rsid w:val="0085411B"/>
    <w:rsid w:val="00855D8D"/>
    <w:rsid w:val="00856264"/>
    <w:rsid w:val="00865B38"/>
    <w:rsid w:val="00872BB3"/>
    <w:rsid w:val="008958F1"/>
    <w:rsid w:val="00896793"/>
    <w:rsid w:val="0089743F"/>
    <w:rsid w:val="008B1201"/>
    <w:rsid w:val="008B73F2"/>
    <w:rsid w:val="008C146B"/>
    <w:rsid w:val="008C6852"/>
    <w:rsid w:val="008C7F53"/>
    <w:rsid w:val="008E35E6"/>
    <w:rsid w:val="008E4D59"/>
    <w:rsid w:val="008E64C9"/>
    <w:rsid w:val="008E670D"/>
    <w:rsid w:val="00906D27"/>
    <w:rsid w:val="00910462"/>
    <w:rsid w:val="00910C83"/>
    <w:rsid w:val="00913874"/>
    <w:rsid w:val="00915588"/>
    <w:rsid w:val="00915F53"/>
    <w:rsid w:val="00917B47"/>
    <w:rsid w:val="009214D2"/>
    <w:rsid w:val="0093223D"/>
    <w:rsid w:val="00936EE3"/>
    <w:rsid w:val="009373A1"/>
    <w:rsid w:val="009431A8"/>
    <w:rsid w:val="00945A75"/>
    <w:rsid w:val="009476BA"/>
    <w:rsid w:val="00954487"/>
    <w:rsid w:val="00955102"/>
    <w:rsid w:val="00960429"/>
    <w:rsid w:val="00967644"/>
    <w:rsid w:val="00967A49"/>
    <w:rsid w:val="00970FAC"/>
    <w:rsid w:val="00973EC4"/>
    <w:rsid w:val="00974C09"/>
    <w:rsid w:val="009768B0"/>
    <w:rsid w:val="00977ADE"/>
    <w:rsid w:val="00982E05"/>
    <w:rsid w:val="00983AAD"/>
    <w:rsid w:val="0098502E"/>
    <w:rsid w:val="00985DFE"/>
    <w:rsid w:val="009862A1"/>
    <w:rsid w:val="00986C35"/>
    <w:rsid w:val="00993F8A"/>
    <w:rsid w:val="009A0193"/>
    <w:rsid w:val="009B591A"/>
    <w:rsid w:val="009B6507"/>
    <w:rsid w:val="009C75AF"/>
    <w:rsid w:val="009D0992"/>
    <w:rsid w:val="009D2C50"/>
    <w:rsid w:val="009D5BA0"/>
    <w:rsid w:val="009D7A05"/>
    <w:rsid w:val="009E0532"/>
    <w:rsid w:val="009E33C4"/>
    <w:rsid w:val="009E767E"/>
    <w:rsid w:val="009F0A6E"/>
    <w:rsid w:val="009F15D2"/>
    <w:rsid w:val="009F336A"/>
    <w:rsid w:val="009F4598"/>
    <w:rsid w:val="009F51D1"/>
    <w:rsid w:val="00A002F5"/>
    <w:rsid w:val="00A01833"/>
    <w:rsid w:val="00A06B6F"/>
    <w:rsid w:val="00A1636D"/>
    <w:rsid w:val="00A168C5"/>
    <w:rsid w:val="00A24667"/>
    <w:rsid w:val="00A2734F"/>
    <w:rsid w:val="00A27CB2"/>
    <w:rsid w:val="00A35493"/>
    <w:rsid w:val="00A46022"/>
    <w:rsid w:val="00A46C7A"/>
    <w:rsid w:val="00A562AE"/>
    <w:rsid w:val="00A6689A"/>
    <w:rsid w:val="00A708A4"/>
    <w:rsid w:val="00A73B6A"/>
    <w:rsid w:val="00A753E0"/>
    <w:rsid w:val="00A954A5"/>
    <w:rsid w:val="00A96455"/>
    <w:rsid w:val="00AA391E"/>
    <w:rsid w:val="00AA73A3"/>
    <w:rsid w:val="00AB1623"/>
    <w:rsid w:val="00AC2331"/>
    <w:rsid w:val="00AC23C2"/>
    <w:rsid w:val="00AD2E5D"/>
    <w:rsid w:val="00AD7B71"/>
    <w:rsid w:val="00AE32AE"/>
    <w:rsid w:val="00B0053B"/>
    <w:rsid w:val="00B05090"/>
    <w:rsid w:val="00B07880"/>
    <w:rsid w:val="00B07C5A"/>
    <w:rsid w:val="00B14381"/>
    <w:rsid w:val="00B149B2"/>
    <w:rsid w:val="00B20576"/>
    <w:rsid w:val="00B228B9"/>
    <w:rsid w:val="00B25424"/>
    <w:rsid w:val="00B302CE"/>
    <w:rsid w:val="00B42983"/>
    <w:rsid w:val="00B4416D"/>
    <w:rsid w:val="00B45050"/>
    <w:rsid w:val="00B46698"/>
    <w:rsid w:val="00B6645F"/>
    <w:rsid w:val="00B708D2"/>
    <w:rsid w:val="00B816A5"/>
    <w:rsid w:val="00B84CA8"/>
    <w:rsid w:val="00B85B44"/>
    <w:rsid w:val="00B86C3C"/>
    <w:rsid w:val="00B900C6"/>
    <w:rsid w:val="00B96F14"/>
    <w:rsid w:val="00BA1FBF"/>
    <w:rsid w:val="00BA7F69"/>
    <w:rsid w:val="00BB2545"/>
    <w:rsid w:val="00BB284D"/>
    <w:rsid w:val="00BB3AB3"/>
    <w:rsid w:val="00BB54E6"/>
    <w:rsid w:val="00BB5521"/>
    <w:rsid w:val="00BC736C"/>
    <w:rsid w:val="00BD2041"/>
    <w:rsid w:val="00BD237F"/>
    <w:rsid w:val="00BD4E02"/>
    <w:rsid w:val="00BD6F26"/>
    <w:rsid w:val="00BD764F"/>
    <w:rsid w:val="00BE226B"/>
    <w:rsid w:val="00BE2800"/>
    <w:rsid w:val="00BF4554"/>
    <w:rsid w:val="00BF63EC"/>
    <w:rsid w:val="00BF71A1"/>
    <w:rsid w:val="00C0006E"/>
    <w:rsid w:val="00C0067D"/>
    <w:rsid w:val="00C00A48"/>
    <w:rsid w:val="00C0120A"/>
    <w:rsid w:val="00C02E94"/>
    <w:rsid w:val="00C05027"/>
    <w:rsid w:val="00C0732E"/>
    <w:rsid w:val="00C1109B"/>
    <w:rsid w:val="00C17AF7"/>
    <w:rsid w:val="00C20B9E"/>
    <w:rsid w:val="00C3153F"/>
    <w:rsid w:val="00C32E56"/>
    <w:rsid w:val="00C44922"/>
    <w:rsid w:val="00C510FA"/>
    <w:rsid w:val="00C53206"/>
    <w:rsid w:val="00C61876"/>
    <w:rsid w:val="00C8582E"/>
    <w:rsid w:val="00C863B2"/>
    <w:rsid w:val="00C87EE6"/>
    <w:rsid w:val="00CB0E3C"/>
    <w:rsid w:val="00CB2BA9"/>
    <w:rsid w:val="00CB793D"/>
    <w:rsid w:val="00CC5225"/>
    <w:rsid w:val="00CD2D41"/>
    <w:rsid w:val="00CD72DD"/>
    <w:rsid w:val="00CE0402"/>
    <w:rsid w:val="00CE2F86"/>
    <w:rsid w:val="00CF59AB"/>
    <w:rsid w:val="00CF7F35"/>
    <w:rsid w:val="00CF7F96"/>
    <w:rsid w:val="00D04FDB"/>
    <w:rsid w:val="00D05E59"/>
    <w:rsid w:val="00D14353"/>
    <w:rsid w:val="00D143BA"/>
    <w:rsid w:val="00D22900"/>
    <w:rsid w:val="00D22B3F"/>
    <w:rsid w:val="00D27322"/>
    <w:rsid w:val="00D30ED7"/>
    <w:rsid w:val="00D37FF8"/>
    <w:rsid w:val="00D41578"/>
    <w:rsid w:val="00D43CA7"/>
    <w:rsid w:val="00D55E64"/>
    <w:rsid w:val="00D64CF5"/>
    <w:rsid w:val="00D66970"/>
    <w:rsid w:val="00D7432F"/>
    <w:rsid w:val="00D81689"/>
    <w:rsid w:val="00D84FA6"/>
    <w:rsid w:val="00D878CB"/>
    <w:rsid w:val="00D92BB0"/>
    <w:rsid w:val="00DB2ECD"/>
    <w:rsid w:val="00DB4ADE"/>
    <w:rsid w:val="00DB4DC1"/>
    <w:rsid w:val="00DB5DC8"/>
    <w:rsid w:val="00DC0000"/>
    <w:rsid w:val="00DF56AE"/>
    <w:rsid w:val="00E056EC"/>
    <w:rsid w:val="00E07945"/>
    <w:rsid w:val="00E13C93"/>
    <w:rsid w:val="00E1486C"/>
    <w:rsid w:val="00E15677"/>
    <w:rsid w:val="00E15BE3"/>
    <w:rsid w:val="00E212EE"/>
    <w:rsid w:val="00E2631F"/>
    <w:rsid w:val="00E26963"/>
    <w:rsid w:val="00E3057D"/>
    <w:rsid w:val="00E35DBF"/>
    <w:rsid w:val="00E418D6"/>
    <w:rsid w:val="00E508FF"/>
    <w:rsid w:val="00E547F4"/>
    <w:rsid w:val="00E5637D"/>
    <w:rsid w:val="00E616B1"/>
    <w:rsid w:val="00E66C64"/>
    <w:rsid w:val="00E66FDB"/>
    <w:rsid w:val="00E73C93"/>
    <w:rsid w:val="00E9343F"/>
    <w:rsid w:val="00EA1470"/>
    <w:rsid w:val="00EA5783"/>
    <w:rsid w:val="00EA583B"/>
    <w:rsid w:val="00EB4DE0"/>
    <w:rsid w:val="00EB6DB8"/>
    <w:rsid w:val="00EB767F"/>
    <w:rsid w:val="00EC53DC"/>
    <w:rsid w:val="00ED0BCB"/>
    <w:rsid w:val="00ED3623"/>
    <w:rsid w:val="00EE34D4"/>
    <w:rsid w:val="00EE617C"/>
    <w:rsid w:val="00EF5206"/>
    <w:rsid w:val="00EF5390"/>
    <w:rsid w:val="00F0152E"/>
    <w:rsid w:val="00F04183"/>
    <w:rsid w:val="00F1026E"/>
    <w:rsid w:val="00F10346"/>
    <w:rsid w:val="00F11084"/>
    <w:rsid w:val="00F23AAA"/>
    <w:rsid w:val="00F3085A"/>
    <w:rsid w:val="00F34FBF"/>
    <w:rsid w:val="00F36ACF"/>
    <w:rsid w:val="00F3788B"/>
    <w:rsid w:val="00F42350"/>
    <w:rsid w:val="00F44C95"/>
    <w:rsid w:val="00F50DD1"/>
    <w:rsid w:val="00F510B6"/>
    <w:rsid w:val="00F55046"/>
    <w:rsid w:val="00F61F44"/>
    <w:rsid w:val="00F63C92"/>
    <w:rsid w:val="00F63E3F"/>
    <w:rsid w:val="00F644FA"/>
    <w:rsid w:val="00F673EB"/>
    <w:rsid w:val="00F70A47"/>
    <w:rsid w:val="00F716FF"/>
    <w:rsid w:val="00F73EE4"/>
    <w:rsid w:val="00F80190"/>
    <w:rsid w:val="00F91FDF"/>
    <w:rsid w:val="00F93788"/>
    <w:rsid w:val="00F95F12"/>
    <w:rsid w:val="00F96056"/>
    <w:rsid w:val="00FA45DF"/>
    <w:rsid w:val="00FA56E4"/>
    <w:rsid w:val="00FB0775"/>
    <w:rsid w:val="00FB618C"/>
    <w:rsid w:val="00FC3441"/>
    <w:rsid w:val="00FD35D2"/>
    <w:rsid w:val="00FD39E8"/>
    <w:rsid w:val="00FD4560"/>
    <w:rsid w:val="00FF2BA4"/>
    <w:rsid w:val="00FF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00A09D"/>
  <w15:docId w15:val="{29C3DB02-5FD3-47EA-9CC7-BBEDDE1E4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1B7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rsid w:val="000601B7"/>
    <w:pPr>
      <w:keepNext/>
      <w:tabs>
        <w:tab w:val="num" w:pos="0"/>
      </w:tabs>
      <w:outlineLvl w:val="0"/>
    </w:pPr>
    <w:rPr>
      <w:sz w:val="28"/>
    </w:rPr>
  </w:style>
  <w:style w:type="paragraph" w:styleId="Ttulo2">
    <w:name w:val="heading 2"/>
    <w:basedOn w:val="Normal"/>
    <w:next w:val="Normal"/>
    <w:qFormat/>
    <w:rsid w:val="000601B7"/>
    <w:pPr>
      <w:keepNext/>
      <w:tabs>
        <w:tab w:val="num" w:pos="0"/>
      </w:tabs>
      <w:jc w:val="center"/>
      <w:outlineLvl w:val="1"/>
    </w:pPr>
    <w:rPr>
      <w:i/>
      <w:iCs/>
      <w:sz w:val="28"/>
    </w:rPr>
  </w:style>
  <w:style w:type="paragraph" w:styleId="Ttulo3">
    <w:name w:val="heading 3"/>
    <w:basedOn w:val="Normal"/>
    <w:next w:val="Normal"/>
    <w:qFormat/>
    <w:rsid w:val="000601B7"/>
    <w:pPr>
      <w:keepNext/>
      <w:tabs>
        <w:tab w:val="num" w:pos="0"/>
      </w:tabs>
      <w:ind w:left="-900"/>
      <w:outlineLvl w:val="2"/>
    </w:pPr>
    <w:rPr>
      <w:rFonts w:ascii="Arial Narrow" w:hAnsi="Arial Narrow"/>
      <w:sz w:val="28"/>
    </w:rPr>
  </w:style>
  <w:style w:type="paragraph" w:styleId="Ttulo4">
    <w:name w:val="heading 4"/>
    <w:basedOn w:val="Normal"/>
    <w:next w:val="Normal"/>
    <w:qFormat/>
    <w:rsid w:val="000601B7"/>
    <w:pPr>
      <w:keepNext/>
      <w:tabs>
        <w:tab w:val="num" w:pos="0"/>
      </w:tabs>
      <w:autoSpaceDE w:val="0"/>
      <w:outlineLvl w:val="3"/>
    </w:pPr>
    <w:rPr>
      <w:b/>
      <w:bCs/>
      <w:color w:val="000000"/>
    </w:rPr>
  </w:style>
  <w:style w:type="paragraph" w:styleId="Ttulo5">
    <w:name w:val="heading 5"/>
    <w:basedOn w:val="Normal"/>
    <w:next w:val="Normal"/>
    <w:qFormat/>
    <w:rsid w:val="000601B7"/>
    <w:pPr>
      <w:keepNext/>
      <w:tabs>
        <w:tab w:val="num" w:pos="0"/>
      </w:tabs>
      <w:jc w:val="center"/>
      <w:outlineLvl w:val="4"/>
    </w:pPr>
    <w:rPr>
      <w:rFonts w:ascii="Arial Narrow" w:hAnsi="Arial Narrow"/>
      <w:b/>
      <w:bCs/>
    </w:rPr>
  </w:style>
  <w:style w:type="paragraph" w:styleId="Ttulo6">
    <w:name w:val="heading 6"/>
    <w:basedOn w:val="Normal"/>
    <w:next w:val="Normal"/>
    <w:qFormat/>
    <w:rsid w:val="000601B7"/>
    <w:pPr>
      <w:tabs>
        <w:tab w:val="num" w:pos="0"/>
      </w:tabs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0601B7"/>
    <w:rPr>
      <w:rFonts w:ascii="Symbol" w:hAnsi="Symbol"/>
    </w:rPr>
  </w:style>
  <w:style w:type="character" w:customStyle="1" w:styleId="WW8Num2z0">
    <w:name w:val="WW8Num2z0"/>
    <w:rsid w:val="000601B7"/>
    <w:rPr>
      <w:rFonts w:ascii="Wingdings" w:hAnsi="Wingdings"/>
    </w:rPr>
  </w:style>
  <w:style w:type="character" w:customStyle="1" w:styleId="WW8Num2z1">
    <w:name w:val="WW8Num2z1"/>
    <w:rsid w:val="000601B7"/>
    <w:rPr>
      <w:rFonts w:ascii="Courier New" w:hAnsi="Courier New"/>
    </w:rPr>
  </w:style>
  <w:style w:type="character" w:customStyle="1" w:styleId="WW8Num2z3">
    <w:name w:val="WW8Num2z3"/>
    <w:rsid w:val="000601B7"/>
    <w:rPr>
      <w:rFonts w:ascii="Symbol" w:hAnsi="Symbol"/>
    </w:rPr>
  </w:style>
  <w:style w:type="character" w:customStyle="1" w:styleId="WW8Num5z0">
    <w:name w:val="WW8Num5z0"/>
    <w:rsid w:val="000601B7"/>
    <w:rPr>
      <w:rFonts w:ascii="Times New Roman" w:eastAsia="Times New Roman" w:hAnsi="Times New Roman" w:cs="Times New Roman"/>
      <w:b w:val="0"/>
    </w:rPr>
  </w:style>
  <w:style w:type="character" w:customStyle="1" w:styleId="WW8Num5z1">
    <w:name w:val="WW8Num5z1"/>
    <w:rsid w:val="000601B7"/>
    <w:rPr>
      <w:rFonts w:ascii="Courier New" w:hAnsi="Courier New"/>
    </w:rPr>
  </w:style>
  <w:style w:type="character" w:customStyle="1" w:styleId="WW8Num5z2">
    <w:name w:val="WW8Num5z2"/>
    <w:rsid w:val="000601B7"/>
    <w:rPr>
      <w:rFonts w:ascii="Wingdings" w:hAnsi="Wingdings"/>
    </w:rPr>
  </w:style>
  <w:style w:type="character" w:customStyle="1" w:styleId="WW8Num5z3">
    <w:name w:val="WW8Num5z3"/>
    <w:rsid w:val="000601B7"/>
    <w:rPr>
      <w:rFonts w:ascii="Symbol" w:hAnsi="Symbol"/>
    </w:rPr>
  </w:style>
  <w:style w:type="character" w:customStyle="1" w:styleId="WW8Num6z0">
    <w:name w:val="WW8Num6z0"/>
    <w:rsid w:val="000601B7"/>
    <w:rPr>
      <w:rFonts w:ascii="Wingdings" w:hAnsi="Wingdings"/>
      <w:sz w:val="24"/>
      <w:szCs w:val="24"/>
    </w:rPr>
  </w:style>
  <w:style w:type="character" w:customStyle="1" w:styleId="WW8Num6z1">
    <w:name w:val="WW8Num6z1"/>
    <w:rsid w:val="000601B7"/>
    <w:rPr>
      <w:rFonts w:ascii="Courier New" w:hAnsi="Courier New" w:cs="Courier New"/>
    </w:rPr>
  </w:style>
  <w:style w:type="character" w:customStyle="1" w:styleId="WW8Num6z2">
    <w:name w:val="WW8Num6z2"/>
    <w:rsid w:val="000601B7"/>
    <w:rPr>
      <w:rFonts w:ascii="Wingdings" w:hAnsi="Wingdings"/>
    </w:rPr>
  </w:style>
  <w:style w:type="character" w:customStyle="1" w:styleId="WW8Num6z3">
    <w:name w:val="WW8Num6z3"/>
    <w:rsid w:val="000601B7"/>
    <w:rPr>
      <w:rFonts w:ascii="Symbol" w:hAnsi="Symbol"/>
    </w:rPr>
  </w:style>
  <w:style w:type="character" w:customStyle="1" w:styleId="WW8Num7z0">
    <w:name w:val="WW8Num7z0"/>
    <w:rsid w:val="000601B7"/>
    <w:rPr>
      <w:rFonts w:ascii="Symbol" w:hAnsi="Symbol"/>
    </w:rPr>
  </w:style>
  <w:style w:type="character" w:customStyle="1" w:styleId="WW8Num7z1">
    <w:name w:val="WW8Num7z1"/>
    <w:rsid w:val="000601B7"/>
    <w:rPr>
      <w:rFonts w:ascii="Courier New" w:hAnsi="Courier New"/>
    </w:rPr>
  </w:style>
  <w:style w:type="character" w:customStyle="1" w:styleId="WW8Num7z2">
    <w:name w:val="WW8Num7z2"/>
    <w:rsid w:val="000601B7"/>
    <w:rPr>
      <w:rFonts w:ascii="Wingdings" w:hAnsi="Wingdings"/>
    </w:rPr>
  </w:style>
  <w:style w:type="character" w:customStyle="1" w:styleId="WW8Num9z0">
    <w:name w:val="WW8Num9z0"/>
    <w:rsid w:val="000601B7"/>
    <w:rPr>
      <w:rFonts w:eastAsia="Arial"/>
    </w:rPr>
  </w:style>
  <w:style w:type="character" w:customStyle="1" w:styleId="WW8Num14z0">
    <w:name w:val="WW8Num14z0"/>
    <w:rsid w:val="000601B7"/>
    <w:rPr>
      <w:rFonts w:ascii="Symbol" w:hAnsi="Symbol"/>
    </w:rPr>
  </w:style>
  <w:style w:type="character" w:customStyle="1" w:styleId="WW8Num14z1">
    <w:name w:val="WW8Num14z1"/>
    <w:rsid w:val="000601B7"/>
    <w:rPr>
      <w:rFonts w:ascii="Courier New" w:hAnsi="Courier New"/>
    </w:rPr>
  </w:style>
  <w:style w:type="character" w:customStyle="1" w:styleId="WW8Num14z2">
    <w:name w:val="WW8Num14z2"/>
    <w:rsid w:val="000601B7"/>
    <w:rPr>
      <w:rFonts w:ascii="Wingdings" w:hAnsi="Wingdings"/>
    </w:rPr>
  </w:style>
  <w:style w:type="character" w:customStyle="1" w:styleId="WW8Num16z0">
    <w:name w:val="WW8Num16z0"/>
    <w:rsid w:val="000601B7"/>
    <w:rPr>
      <w:rFonts w:eastAsia="Arial"/>
    </w:rPr>
  </w:style>
  <w:style w:type="character" w:customStyle="1" w:styleId="WW8Num17z0">
    <w:name w:val="WW8Num17z0"/>
    <w:rsid w:val="000601B7"/>
    <w:rPr>
      <w:rFonts w:ascii="Symbol" w:hAnsi="Symbol"/>
    </w:rPr>
  </w:style>
  <w:style w:type="character" w:customStyle="1" w:styleId="WW8Num17z1">
    <w:name w:val="WW8Num17z1"/>
    <w:rsid w:val="000601B7"/>
    <w:rPr>
      <w:rFonts w:ascii="Courier New" w:hAnsi="Courier New"/>
    </w:rPr>
  </w:style>
  <w:style w:type="character" w:customStyle="1" w:styleId="WW8Num17z2">
    <w:name w:val="WW8Num17z2"/>
    <w:rsid w:val="000601B7"/>
    <w:rPr>
      <w:rFonts w:ascii="Wingdings" w:hAnsi="Wingdings"/>
    </w:rPr>
  </w:style>
  <w:style w:type="character" w:customStyle="1" w:styleId="WW8Num19z0">
    <w:name w:val="WW8Num19z0"/>
    <w:rsid w:val="000601B7"/>
    <w:rPr>
      <w:b w:val="0"/>
      <w:i w:val="0"/>
    </w:rPr>
  </w:style>
  <w:style w:type="character" w:customStyle="1" w:styleId="WW8Num19z1">
    <w:name w:val="WW8Num19z1"/>
    <w:rsid w:val="000601B7"/>
    <w:rPr>
      <w:rFonts w:eastAsia="Arial"/>
      <w:b w:val="0"/>
      <w:i w:val="0"/>
    </w:rPr>
  </w:style>
  <w:style w:type="character" w:customStyle="1" w:styleId="WW8Num20z0">
    <w:name w:val="WW8Num20z0"/>
    <w:rsid w:val="000601B7"/>
    <w:rPr>
      <w:rFonts w:eastAsia="Arial"/>
    </w:rPr>
  </w:style>
  <w:style w:type="character" w:customStyle="1" w:styleId="Fontepargpadro1">
    <w:name w:val="Fonte parág. padrão1"/>
    <w:rsid w:val="000601B7"/>
  </w:style>
  <w:style w:type="character" w:customStyle="1" w:styleId="Absatz-Standardschriftart">
    <w:name w:val="Absatz-Standardschriftart"/>
    <w:rsid w:val="000601B7"/>
  </w:style>
  <w:style w:type="character" w:customStyle="1" w:styleId="WW8Num1z1">
    <w:name w:val="WW8Num1z1"/>
    <w:rsid w:val="000601B7"/>
    <w:rPr>
      <w:rFonts w:ascii="Courier New" w:hAnsi="Courier New"/>
    </w:rPr>
  </w:style>
  <w:style w:type="character" w:customStyle="1" w:styleId="WW8Num1z2">
    <w:name w:val="WW8Num1z2"/>
    <w:rsid w:val="000601B7"/>
    <w:rPr>
      <w:rFonts w:ascii="Wingdings" w:hAnsi="Wingdings"/>
    </w:rPr>
  </w:style>
  <w:style w:type="character" w:customStyle="1" w:styleId="WW8Num3z0">
    <w:name w:val="WW8Num3z0"/>
    <w:rsid w:val="000601B7"/>
    <w:rPr>
      <w:rFonts w:ascii="Symbol" w:hAnsi="Symbol"/>
    </w:rPr>
  </w:style>
  <w:style w:type="character" w:customStyle="1" w:styleId="WW8Num3z1">
    <w:name w:val="WW8Num3z1"/>
    <w:rsid w:val="000601B7"/>
    <w:rPr>
      <w:rFonts w:ascii="Courier New" w:hAnsi="Courier New"/>
    </w:rPr>
  </w:style>
  <w:style w:type="character" w:customStyle="1" w:styleId="WW8Num3z2">
    <w:name w:val="WW8Num3z2"/>
    <w:rsid w:val="000601B7"/>
    <w:rPr>
      <w:rFonts w:ascii="Wingdings" w:hAnsi="Wingdings"/>
    </w:rPr>
  </w:style>
  <w:style w:type="character" w:customStyle="1" w:styleId="WW-Fontepargpadro">
    <w:name w:val="WW-Fonte parág. padrão"/>
    <w:rsid w:val="000601B7"/>
  </w:style>
  <w:style w:type="character" w:styleId="Hyperlink">
    <w:name w:val="Hyperlink"/>
    <w:semiHidden/>
    <w:rsid w:val="000601B7"/>
    <w:rPr>
      <w:color w:val="0000FF"/>
      <w:u w:val="single"/>
    </w:rPr>
  </w:style>
  <w:style w:type="character" w:customStyle="1" w:styleId="Ttulo6Char">
    <w:name w:val="Título 6 Char"/>
    <w:rsid w:val="000601B7"/>
    <w:rPr>
      <w:rFonts w:ascii="Calibri" w:eastAsia="Times New Roman" w:hAnsi="Calibri" w:cs="Times New Roman"/>
      <w:b/>
      <w:bCs/>
      <w:sz w:val="22"/>
      <w:szCs w:val="22"/>
    </w:rPr>
  </w:style>
  <w:style w:type="character" w:styleId="MquinadeescreverHTML">
    <w:name w:val="HTML Typewriter"/>
    <w:rsid w:val="000601B7"/>
    <w:rPr>
      <w:rFonts w:ascii="Courier New" w:eastAsia="Times New Roman" w:hAnsi="Courier New" w:cs="Courier New"/>
      <w:sz w:val="20"/>
      <w:szCs w:val="20"/>
    </w:rPr>
  </w:style>
  <w:style w:type="paragraph" w:customStyle="1" w:styleId="Captulo">
    <w:name w:val="Capítulo"/>
    <w:basedOn w:val="Normal"/>
    <w:next w:val="Corpodetexto"/>
    <w:rsid w:val="000601B7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semiHidden/>
    <w:rsid w:val="000601B7"/>
    <w:pPr>
      <w:spacing w:after="120"/>
    </w:pPr>
  </w:style>
  <w:style w:type="paragraph" w:styleId="Lista">
    <w:name w:val="List"/>
    <w:basedOn w:val="Corpodetexto"/>
    <w:semiHidden/>
    <w:rsid w:val="000601B7"/>
    <w:rPr>
      <w:rFonts w:cs="Tahoma"/>
    </w:rPr>
  </w:style>
  <w:style w:type="paragraph" w:customStyle="1" w:styleId="Legenda1">
    <w:name w:val="Legenda1"/>
    <w:basedOn w:val="Normal"/>
    <w:rsid w:val="000601B7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ndice">
    <w:name w:val="Índice"/>
    <w:basedOn w:val="Normal"/>
    <w:rsid w:val="000601B7"/>
    <w:pPr>
      <w:suppressLineNumbers/>
    </w:pPr>
    <w:rPr>
      <w:rFonts w:cs="Tahoma"/>
    </w:rPr>
  </w:style>
  <w:style w:type="paragraph" w:styleId="Ttulo">
    <w:name w:val="Title"/>
    <w:basedOn w:val="Normal"/>
    <w:next w:val="Corpodetexto"/>
    <w:qFormat/>
    <w:rsid w:val="000601B7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Subttulo">
    <w:name w:val="Subtitle"/>
    <w:basedOn w:val="Captulo"/>
    <w:next w:val="Corpodetexto"/>
    <w:qFormat/>
    <w:rsid w:val="000601B7"/>
    <w:pPr>
      <w:jc w:val="center"/>
    </w:pPr>
    <w:rPr>
      <w:i/>
      <w:iCs/>
    </w:rPr>
  </w:style>
  <w:style w:type="paragraph" w:styleId="Cabealho">
    <w:name w:val="header"/>
    <w:basedOn w:val="Normal"/>
    <w:link w:val="CabealhoChar"/>
    <w:rsid w:val="000601B7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0601B7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semiHidden/>
    <w:rsid w:val="000601B7"/>
    <w:pPr>
      <w:ind w:firstLine="1440"/>
      <w:jc w:val="both"/>
    </w:pPr>
    <w:rPr>
      <w:sz w:val="28"/>
    </w:rPr>
  </w:style>
  <w:style w:type="paragraph" w:customStyle="1" w:styleId="Recuodecorpodetexto21">
    <w:name w:val="Recuo de corpo de texto 21"/>
    <w:basedOn w:val="Normal"/>
    <w:rsid w:val="000601B7"/>
    <w:pPr>
      <w:ind w:firstLine="900"/>
      <w:jc w:val="both"/>
    </w:pPr>
    <w:rPr>
      <w:rFonts w:ascii="Arial Narrow" w:hAnsi="Arial Narrow"/>
    </w:rPr>
  </w:style>
  <w:style w:type="paragraph" w:customStyle="1" w:styleId="Recuodecorpodetexto31">
    <w:name w:val="Recuo de corpo de texto 31"/>
    <w:basedOn w:val="Normal"/>
    <w:rsid w:val="000601B7"/>
    <w:pPr>
      <w:ind w:firstLine="708"/>
      <w:jc w:val="both"/>
    </w:pPr>
    <w:rPr>
      <w:rFonts w:ascii="Arial Narrow" w:hAnsi="Arial Narrow" w:cs="Arial"/>
      <w:sz w:val="28"/>
    </w:rPr>
  </w:style>
  <w:style w:type="paragraph" w:customStyle="1" w:styleId="Corpodetexto21">
    <w:name w:val="Corpo de texto 21"/>
    <w:basedOn w:val="Normal"/>
    <w:rsid w:val="000601B7"/>
    <w:pPr>
      <w:jc w:val="both"/>
    </w:pPr>
    <w:rPr>
      <w:rFonts w:ascii="Arial Narrow" w:hAnsi="Arial Narrow"/>
      <w:sz w:val="28"/>
      <w:szCs w:val="28"/>
    </w:rPr>
  </w:style>
  <w:style w:type="paragraph" w:styleId="NormalWeb">
    <w:name w:val="Normal (Web)"/>
    <w:basedOn w:val="Normal"/>
    <w:uiPriority w:val="99"/>
    <w:rsid w:val="000601B7"/>
    <w:pPr>
      <w:suppressAutoHyphens w:val="0"/>
      <w:spacing w:before="280" w:after="280"/>
    </w:pPr>
  </w:style>
  <w:style w:type="paragraph" w:customStyle="1" w:styleId="NormalWeb2">
    <w:name w:val="Normal (Web)2"/>
    <w:basedOn w:val="Normal"/>
    <w:rsid w:val="000601B7"/>
    <w:pPr>
      <w:suppressAutoHyphens w:val="0"/>
      <w:jc w:val="both"/>
    </w:pPr>
  </w:style>
  <w:style w:type="paragraph" w:customStyle="1" w:styleId="western">
    <w:name w:val="western"/>
    <w:basedOn w:val="Normal"/>
    <w:rsid w:val="000601B7"/>
    <w:pPr>
      <w:spacing w:before="280" w:line="238" w:lineRule="atLeast"/>
      <w:jc w:val="both"/>
    </w:pPr>
    <w:rPr>
      <w:rFonts w:ascii="Arial" w:eastAsia="Arial Unicode MS" w:hAnsi="Arial" w:cs="Arial"/>
      <w:sz w:val="22"/>
      <w:szCs w:val="22"/>
    </w:rPr>
  </w:style>
  <w:style w:type="paragraph" w:customStyle="1" w:styleId="Contedodatabela">
    <w:name w:val="Conteúdo da tabela"/>
    <w:basedOn w:val="Normal"/>
    <w:rsid w:val="000601B7"/>
    <w:pPr>
      <w:suppressLineNumbers/>
    </w:pPr>
  </w:style>
  <w:style w:type="paragraph" w:customStyle="1" w:styleId="Ttulodatabela">
    <w:name w:val="Título da tabela"/>
    <w:basedOn w:val="Contedodatabela"/>
    <w:rsid w:val="000601B7"/>
    <w:pPr>
      <w:jc w:val="center"/>
    </w:pPr>
    <w:rPr>
      <w:b/>
      <w:bCs/>
    </w:rPr>
  </w:style>
  <w:style w:type="character" w:customStyle="1" w:styleId="CabealhoChar">
    <w:name w:val="Cabeçalho Char"/>
    <w:link w:val="Cabealho"/>
    <w:rsid w:val="000B3D62"/>
    <w:rPr>
      <w:sz w:val="24"/>
      <w:szCs w:val="24"/>
      <w:lang w:eastAsia="ar-SA"/>
    </w:rPr>
  </w:style>
  <w:style w:type="character" w:customStyle="1" w:styleId="RodapChar">
    <w:name w:val="Rodapé Char"/>
    <w:link w:val="Rodap"/>
    <w:uiPriority w:val="99"/>
    <w:rsid w:val="002B640B"/>
    <w:rPr>
      <w:sz w:val="24"/>
      <w:szCs w:val="24"/>
      <w:lang w:eastAsia="ar-SA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E1486C"/>
    <w:rPr>
      <w:sz w:val="28"/>
      <w:szCs w:val="24"/>
      <w:lang w:eastAsia="ar-SA"/>
    </w:rPr>
  </w:style>
  <w:style w:type="paragraph" w:customStyle="1" w:styleId="default">
    <w:name w:val="default"/>
    <w:basedOn w:val="Normal"/>
    <w:rsid w:val="00E1486C"/>
    <w:pPr>
      <w:suppressAutoHyphens w:val="0"/>
      <w:spacing w:before="100" w:beforeAutospacing="1" w:after="100" w:afterAutospacing="1"/>
    </w:pPr>
    <w:rPr>
      <w:lang w:eastAsia="pt-BR"/>
    </w:rPr>
  </w:style>
  <w:style w:type="paragraph" w:customStyle="1" w:styleId="ww-padro1">
    <w:name w:val="ww-padro1"/>
    <w:basedOn w:val="Normal"/>
    <w:rsid w:val="00E1486C"/>
    <w:pPr>
      <w:suppressAutoHyphens w:val="0"/>
      <w:spacing w:before="100" w:beforeAutospacing="1" w:after="100" w:afterAutospacing="1"/>
    </w:pPr>
    <w:rPr>
      <w:lang w:eastAsia="pt-BR"/>
    </w:rPr>
  </w:style>
  <w:style w:type="character" w:customStyle="1" w:styleId="spelle">
    <w:name w:val="spelle"/>
    <w:basedOn w:val="Fontepargpadro"/>
    <w:rsid w:val="00E1486C"/>
  </w:style>
  <w:style w:type="character" w:customStyle="1" w:styleId="grame">
    <w:name w:val="grame"/>
    <w:basedOn w:val="Fontepargpadro"/>
    <w:rsid w:val="00E1486C"/>
  </w:style>
  <w:style w:type="character" w:styleId="nfase">
    <w:name w:val="Emphasis"/>
    <w:basedOn w:val="Fontepargpadro"/>
    <w:uiPriority w:val="20"/>
    <w:qFormat/>
    <w:rsid w:val="007B6FB2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A7CE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A7CE7"/>
    <w:rPr>
      <w:rFonts w:ascii="Segoe UI" w:hAnsi="Segoe UI" w:cs="Segoe UI"/>
      <w:sz w:val="18"/>
      <w:szCs w:val="18"/>
      <w:lang w:eastAsia="ar-SA"/>
    </w:rPr>
  </w:style>
  <w:style w:type="paragraph" w:styleId="PargrafodaLista">
    <w:name w:val="List Paragraph"/>
    <w:basedOn w:val="Normal"/>
    <w:uiPriority w:val="34"/>
    <w:qFormat/>
    <w:rsid w:val="00F96056"/>
    <w:pPr>
      <w:ind w:left="720"/>
      <w:contextualSpacing/>
    </w:pPr>
  </w:style>
  <w:style w:type="table" w:styleId="Tabelacomgrade">
    <w:name w:val="Table Grid"/>
    <w:basedOn w:val="Tabelanormal"/>
    <w:uiPriority w:val="39"/>
    <w:rsid w:val="00F960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215279"/>
    <w:pPr>
      <w:suppressAutoHyphens/>
      <w:autoSpaceDN w:val="0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7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956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C42BC1-B23D-4A3C-8D83-B23C9C927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Governador Mangabeira, 03 de janeiro de 2005</vt:lpstr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Governador Mangabeira, 03 de janeiro de 2005</dc:title>
  <dc:subject/>
  <dc:creator>ff</dc:creator>
  <cp:keywords/>
  <dc:description/>
  <cp:lastModifiedBy>Usuário</cp:lastModifiedBy>
  <cp:revision>2</cp:revision>
  <cp:lastPrinted>2025-09-02T15:08:00Z</cp:lastPrinted>
  <dcterms:created xsi:type="dcterms:W3CDTF">2025-09-23T12:00:00Z</dcterms:created>
  <dcterms:modified xsi:type="dcterms:W3CDTF">2025-09-23T12:00:00Z</dcterms:modified>
</cp:coreProperties>
</file>